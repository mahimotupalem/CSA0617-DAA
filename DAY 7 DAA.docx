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9128" w14:textId="373D98CD" w:rsidR="004A6351" w:rsidRDefault="004A6351" w:rsidP="004A63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6351">
        <w:rPr>
          <w:rFonts w:ascii="Times New Roman" w:hAnsi="Times New Roman" w:cs="Times New Roman"/>
          <w:b/>
          <w:bCs/>
          <w:sz w:val="36"/>
          <w:szCs w:val="36"/>
        </w:rPr>
        <w:t>DAY 7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4A6351">
        <w:rPr>
          <w:rFonts w:ascii="Times New Roman" w:hAnsi="Times New Roman" w:cs="Times New Roman"/>
          <w:b/>
          <w:bCs/>
          <w:sz w:val="36"/>
          <w:szCs w:val="36"/>
        </w:rPr>
        <w:t xml:space="preserve"> PROGRAMMING</w:t>
      </w:r>
    </w:p>
    <w:p w14:paraId="41A14C4B" w14:textId="77777777" w:rsidR="004A6351" w:rsidRDefault="004A6351" w:rsidP="004A6351">
      <w:pPr>
        <w:rPr>
          <w:rFonts w:ascii="Times New Roman" w:hAnsi="Times New Roman" w:cs="Times New Roman"/>
          <w:sz w:val="36"/>
          <w:szCs w:val="36"/>
        </w:rPr>
      </w:pPr>
    </w:p>
    <w:p w14:paraId="1BA1129F" w14:textId="64053F01" w:rsidR="004A6351" w:rsidRPr="004A6351" w:rsidRDefault="004A6351" w:rsidP="004A6351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4A6351">
        <w:rPr>
          <w:rFonts w:ascii="Times New Roman" w:hAnsi="Times New Roman" w:cs="Times New Roman"/>
          <w:color w:val="EE0000"/>
        </w:rPr>
        <w:t>1.</w:t>
      </w:r>
      <w:r w:rsidRPr="004A6351">
        <w:rPr>
          <w:rFonts w:ascii="Times New Roman" w:hAnsi="Times New Roman" w:cs="Times New Roman"/>
          <w:b/>
          <w:bCs/>
          <w:color w:val="EE0000"/>
        </w:rPr>
        <w:t xml:space="preserve"> Coin Change – Supermarket Billing</w:t>
      </w:r>
    </w:p>
    <w:p w14:paraId="6E3CF649" w14:textId="05F4CF85" w:rsidR="004A6351" w:rsidRPr="004A6351" w:rsidRDefault="004A6351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A6351">
        <w:rPr>
          <w:rFonts w:ascii="Times New Roman" w:hAnsi="Times New Roman" w:cs="Times New Roman"/>
          <w:b/>
          <w:bCs/>
        </w:rPr>
        <w:t>Aim</w:t>
      </w:r>
      <w:r w:rsidRPr="004A6351">
        <w:rPr>
          <w:rFonts w:ascii="Times New Roman" w:hAnsi="Times New Roman" w:cs="Times New Roman"/>
          <w:b/>
          <w:bCs/>
        </w:rPr>
        <w:t>:</w:t>
      </w:r>
      <w:r w:rsidRPr="004A6351">
        <w:rPr>
          <w:rFonts w:ascii="Times New Roman" w:hAnsi="Times New Roman" w:cs="Times New Roman"/>
        </w:rPr>
        <w:t>To</w:t>
      </w:r>
      <w:proofErr w:type="spellEnd"/>
      <w:proofErr w:type="gramEnd"/>
      <w:r w:rsidRPr="004A6351">
        <w:rPr>
          <w:rFonts w:ascii="Times New Roman" w:hAnsi="Times New Roman" w:cs="Times New Roman"/>
        </w:rPr>
        <w:t xml:space="preserve"> find the minimum number of coins required to return a balance amount using the Greedy Coin Change algorithm.</w:t>
      </w:r>
    </w:p>
    <w:p w14:paraId="33C13E2A" w14:textId="77777777" w:rsidR="004A6351" w:rsidRPr="004A6351" w:rsidRDefault="004A6351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A6351">
        <w:rPr>
          <w:rFonts w:ascii="Times New Roman" w:hAnsi="Times New Roman" w:cs="Times New Roman"/>
          <w:b/>
          <w:bCs/>
        </w:rPr>
        <w:t>Algorithm</w:t>
      </w:r>
    </w:p>
    <w:p w14:paraId="177A9D9D" w14:textId="77777777" w:rsidR="004A6351" w:rsidRPr="004A6351" w:rsidRDefault="004A6351" w:rsidP="004A635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A6351">
        <w:rPr>
          <w:rFonts w:ascii="Times New Roman" w:hAnsi="Times New Roman" w:cs="Times New Roman"/>
        </w:rPr>
        <w:t xml:space="preserve">Read the coin denominations and amount. </w:t>
      </w:r>
    </w:p>
    <w:p w14:paraId="55FD4708" w14:textId="77777777" w:rsidR="004A6351" w:rsidRPr="004A6351" w:rsidRDefault="004A6351" w:rsidP="004A635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A6351">
        <w:rPr>
          <w:rFonts w:ascii="Times New Roman" w:hAnsi="Times New Roman" w:cs="Times New Roman"/>
        </w:rPr>
        <w:t xml:space="preserve">Sort the coins in descending order. </w:t>
      </w:r>
    </w:p>
    <w:p w14:paraId="709AE42E" w14:textId="77777777" w:rsidR="004A6351" w:rsidRPr="004A6351" w:rsidRDefault="004A6351" w:rsidP="004A635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A6351">
        <w:rPr>
          <w:rFonts w:ascii="Times New Roman" w:hAnsi="Times New Roman" w:cs="Times New Roman"/>
        </w:rPr>
        <w:t xml:space="preserve">Select the largest coin that does not exceed the remaining amount. </w:t>
      </w:r>
    </w:p>
    <w:p w14:paraId="0130B698" w14:textId="77777777" w:rsidR="004A6351" w:rsidRPr="004A6351" w:rsidRDefault="004A6351" w:rsidP="004A635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A6351">
        <w:rPr>
          <w:rFonts w:ascii="Times New Roman" w:hAnsi="Times New Roman" w:cs="Times New Roman"/>
        </w:rPr>
        <w:t xml:space="preserve">Subtract the selected coin from the amount. </w:t>
      </w:r>
    </w:p>
    <w:p w14:paraId="44D99EB0" w14:textId="77777777" w:rsidR="004A6351" w:rsidRPr="004A6351" w:rsidRDefault="004A6351" w:rsidP="004A635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A6351">
        <w:rPr>
          <w:rFonts w:ascii="Times New Roman" w:hAnsi="Times New Roman" w:cs="Times New Roman"/>
        </w:rPr>
        <w:t xml:space="preserve">Repeat until the amount becomes zero. </w:t>
      </w:r>
    </w:p>
    <w:p w14:paraId="6BA9ABFD" w14:textId="77777777" w:rsidR="004A6351" w:rsidRDefault="004A6351" w:rsidP="004A635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A6351">
        <w:rPr>
          <w:rFonts w:ascii="Times New Roman" w:hAnsi="Times New Roman" w:cs="Times New Roman"/>
        </w:rPr>
        <w:t>Display the selected coins and minimum number of coins.</w:t>
      </w:r>
    </w:p>
    <w:p w14:paraId="271AF6C2" w14:textId="3A092020" w:rsidR="004A6351" w:rsidRDefault="004A6351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A6351">
        <w:rPr>
          <w:rFonts w:ascii="Times New Roman" w:hAnsi="Times New Roman" w:cs="Times New Roman"/>
          <w:b/>
          <w:bCs/>
        </w:rPr>
        <w:t>Execution:</w:t>
      </w:r>
    </w:p>
    <w:p w14:paraId="578E11AC" w14:textId="0048DCFD" w:rsidR="006D237E" w:rsidRDefault="006D237E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drawing>
          <wp:inline distT="0" distB="0" distL="0" distR="0" wp14:anchorId="24F258B8" wp14:editId="7547B734">
            <wp:extent cx="6343015" cy="2613660"/>
            <wp:effectExtent l="0" t="0" r="635" b="0"/>
            <wp:docPr id="335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4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8650" cy="2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46BA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6D237E">
        <w:rPr>
          <w:rFonts w:ascii="Times New Roman" w:hAnsi="Times New Roman" w:cs="Times New Roman"/>
          <w:b/>
          <w:bCs/>
          <w:color w:val="EE0000"/>
        </w:rPr>
        <w:t>2. Coin Change – Parking Meter</w:t>
      </w:r>
    </w:p>
    <w:p w14:paraId="61C29C0D" w14:textId="72292C6B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D237E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6D237E">
        <w:rPr>
          <w:rFonts w:ascii="Times New Roman" w:hAnsi="Times New Roman" w:cs="Times New Roman"/>
        </w:rPr>
        <w:t>To</w:t>
      </w:r>
      <w:proofErr w:type="spellEnd"/>
      <w:proofErr w:type="gramEnd"/>
      <w:r w:rsidRPr="006D237E">
        <w:rPr>
          <w:rFonts w:ascii="Times New Roman" w:hAnsi="Times New Roman" w:cs="Times New Roman"/>
        </w:rPr>
        <w:t xml:space="preserve"> determine the minimum number of coins needed to make the given parking fee using the </w:t>
      </w:r>
      <w:proofErr w:type="gramStart"/>
      <w:r w:rsidRPr="006D237E">
        <w:rPr>
          <w:rFonts w:ascii="Times New Roman" w:hAnsi="Times New Roman" w:cs="Times New Roman"/>
        </w:rPr>
        <w:t>Greedy</w:t>
      </w:r>
      <w:proofErr w:type="gramEnd"/>
      <w:r w:rsidRPr="006D237E">
        <w:rPr>
          <w:rFonts w:ascii="Times New Roman" w:hAnsi="Times New Roman" w:cs="Times New Roman"/>
        </w:rPr>
        <w:t xml:space="preserve"> method.</w:t>
      </w:r>
    </w:p>
    <w:p w14:paraId="01E99590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t>Algorithm</w:t>
      </w:r>
    </w:p>
    <w:p w14:paraId="791B6BEF" w14:textId="77777777" w:rsidR="006D237E" w:rsidRPr="006D237E" w:rsidRDefault="006D237E" w:rsidP="006D237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lastRenderedPageBreak/>
        <w:t xml:space="preserve">Read the denominations and amount. </w:t>
      </w:r>
    </w:p>
    <w:p w14:paraId="2C0899A0" w14:textId="77777777" w:rsidR="006D237E" w:rsidRPr="006D237E" w:rsidRDefault="006D237E" w:rsidP="006D237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Sort denominations in descending order. </w:t>
      </w:r>
    </w:p>
    <w:p w14:paraId="60FA6BF6" w14:textId="77777777" w:rsidR="006D237E" w:rsidRPr="006D237E" w:rsidRDefault="006D237E" w:rsidP="006D237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Choose the largest possible coin repeatedly. </w:t>
      </w:r>
    </w:p>
    <w:p w14:paraId="020C983C" w14:textId="77777777" w:rsidR="006D237E" w:rsidRPr="006D237E" w:rsidRDefault="006D237E" w:rsidP="006D237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Subtract it from the remaining amount. </w:t>
      </w:r>
    </w:p>
    <w:p w14:paraId="3838DD6F" w14:textId="77777777" w:rsidR="006D237E" w:rsidRPr="006D237E" w:rsidRDefault="006D237E" w:rsidP="006D237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Continue until the amount becomes zero. </w:t>
      </w:r>
    </w:p>
    <w:p w14:paraId="7893C889" w14:textId="77777777" w:rsidR="006D237E" w:rsidRDefault="006D237E" w:rsidP="006D237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>Count and display the coins.</w:t>
      </w:r>
    </w:p>
    <w:p w14:paraId="1FBE9BDB" w14:textId="1E1FC41E" w:rsid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t>Execution:</w:t>
      </w:r>
    </w:p>
    <w:p w14:paraId="558AB59D" w14:textId="581D0876" w:rsid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drawing>
          <wp:inline distT="0" distB="0" distL="0" distR="0" wp14:anchorId="6CDA6FBB" wp14:editId="09B1BA0B">
            <wp:extent cx="5847110" cy="2987040"/>
            <wp:effectExtent l="0" t="0" r="1270" b="3810"/>
            <wp:docPr id="12188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90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577" cy="298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ABB8" w14:textId="77777777" w:rsid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5CC167F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pict w14:anchorId="59C0D584">
          <v:rect id="_x0000_i1031" style="width:0;height:1.5pt" o:hralign="center" o:hrstd="t" o:hr="t" fillcolor="#a0a0a0" stroked="f"/>
        </w:pict>
      </w:r>
    </w:p>
    <w:p w14:paraId="1187F569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6D237E">
        <w:rPr>
          <w:rFonts w:ascii="Times New Roman" w:hAnsi="Times New Roman" w:cs="Times New Roman"/>
          <w:b/>
          <w:bCs/>
          <w:color w:val="EE0000"/>
        </w:rPr>
        <w:t>3. Coin Change – Ticket Counter</w:t>
      </w:r>
    </w:p>
    <w:p w14:paraId="1A0F46E5" w14:textId="247192B9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D237E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6D237E">
        <w:rPr>
          <w:rFonts w:ascii="Times New Roman" w:hAnsi="Times New Roman" w:cs="Times New Roman"/>
        </w:rPr>
        <w:t>To</w:t>
      </w:r>
      <w:proofErr w:type="spellEnd"/>
      <w:proofErr w:type="gramEnd"/>
      <w:r w:rsidRPr="006D237E">
        <w:rPr>
          <w:rFonts w:ascii="Times New Roman" w:hAnsi="Times New Roman" w:cs="Times New Roman"/>
        </w:rPr>
        <w:t xml:space="preserve"> find the minimum number of coins required to return change using available denominations</w:t>
      </w:r>
      <w:r w:rsidRPr="006D237E">
        <w:rPr>
          <w:rFonts w:ascii="Times New Roman" w:hAnsi="Times New Roman" w:cs="Times New Roman"/>
          <w:b/>
          <w:bCs/>
        </w:rPr>
        <w:t>.</w:t>
      </w:r>
    </w:p>
    <w:p w14:paraId="571F8579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t>Algorithm</w:t>
      </w:r>
    </w:p>
    <w:p w14:paraId="6F505B54" w14:textId="77777777" w:rsidR="006D237E" w:rsidRPr="006D237E" w:rsidRDefault="006D237E" w:rsidP="006D237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Read coins and amount. </w:t>
      </w:r>
    </w:p>
    <w:p w14:paraId="78CCA6B0" w14:textId="77777777" w:rsidR="006D237E" w:rsidRPr="006D237E" w:rsidRDefault="006D237E" w:rsidP="006D237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Sort coins in descending order. </w:t>
      </w:r>
    </w:p>
    <w:p w14:paraId="5E23B3D5" w14:textId="77777777" w:rsidR="006D237E" w:rsidRPr="006D237E" w:rsidRDefault="006D237E" w:rsidP="006D237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Select the largest possible coin. </w:t>
      </w:r>
    </w:p>
    <w:p w14:paraId="1AB6E300" w14:textId="77777777" w:rsidR="006D237E" w:rsidRPr="006D237E" w:rsidRDefault="006D237E" w:rsidP="006D237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lastRenderedPageBreak/>
        <w:t xml:space="preserve">Subtract it from the amount. </w:t>
      </w:r>
    </w:p>
    <w:p w14:paraId="752F2AB3" w14:textId="77777777" w:rsidR="006D237E" w:rsidRPr="006D237E" w:rsidRDefault="006D237E" w:rsidP="006D237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Repeat until the amount is zero. </w:t>
      </w:r>
    </w:p>
    <w:p w14:paraId="2D85FB9B" w14:textId="77777777" w:rsidR="006D237E" w:rsidRPr="006D237E" w:rsidRDefault="006D237E" w:rsidP="006D237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>Display the coins and their count.</w:t>
      </w:r>
    </w:p>
    <w:p w14:paraId="25CD686E" w14:textId="5E06973B" w:rsidR="006D237E" w:rsidRDefault="006D237E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Execution:</w:t>
      </w:r>
    </w:p>
    <w:p w14:paraId="06AF0B08" w14:textId="287078C2" w:rsidR="006D237E" w:rsidRDefault="006D237E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drawing>
          <wp:inline distT="0" distB="0" distL="0" distR="0" wp14:anchorId="7DD57F11" wp14:editId="60BFFCB5">
            <wp:extent cx="5731510" cy="3506470"/>
            <wp:effectExtent l="0" t="0" r="2540" b="0"/>
            <wp:docPr id="21212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36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814C" w14:textId="77777777" w:rsid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</w:p>
    <w:p w14:paraId="691730E3" w14:textId="37B8BBDB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6D237E">
        <w:rPr>
          <w:rFonts w:ascii="Times New Roman" w:hAnsi="Times New Roman" w:cs="Times New Roman"/>
          <w:b/>
          <w:bCs/>
          <w:color w:val="EE0000"/>
        </w:rPr>
        <w:t>4. Fractional Knapsack – Food Delivery Truck</w:t>
      </w:r>
    </w:p>
    <w:p w14:paraId="646F78B6" w14:textId="391A0EDB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D237E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6D237E">
        <w:rPr>
          <w:rFonts w:ascii="Times New Roman" w:hAnsi="Times New Roman" w:cs="Times New Roman"/>
        </w:rPr>
        <w:t>To</w:t>
      </w:r>
      <w:proofErr w:type="spellEnd"/>
      <w:proofErr w:type="gramEnd"/>
      <w:r w:rsidRPr="006D237E">
        <w:rPr>
          <w:rFonts w:ascii="Times New Roman" w:hAnsi="Times New Roman" w:cs="Times New Roman"/>
        </w:rPr>
        <w:t xml:space="preserve"> maximize the total profit of food packets that can be carried using the Fractional Knapsack algorithm.</w:t>
      </w:r>
    </w:p>
    <w:p w14:paraId="2376B7A9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t>Algorithm</w:t>
      </w:r>
    </w:p>
    <w:p w14:paraId="1C708432" w14:textId="77777777" w:rsidR="006D237E" w:rsidRPr="006D237E" w:rsidRDefault="006D237E" w:rsidP="006D237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Calculate profit-to-weight ratio for every item. </w:t>
      </w:r>
    </w:p>
    <w:p w14:paraId="238C35AD" w14:textId="77777777" w:rsidR="006D237E" w:rsidRPr="006D237E" w:rsidRDefault="006D237E" w:rsidP="006D237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Sort items in decreasing order of ratio. </w:t>
      </w:r>
    </w:p>
    <w:p w14:paraId="54F3FA93" w14:textId="77777777" w:rsidR="006D237E" w:rsidRPr="006D237E" w:rsidRDefault="006D237E" w:rsidP="006D237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Select the complete item if it fits. </w:t>
      </w:r>
    </w:p>
    <w:p w14:paraId="2EE0B33E" w14:textId="77777777" w:rsidR="006D237E" w:rsidRPr="006D237E" w:rsidRDefault="006D237E" w:rsidP="006D237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Otherwise, take the required fraction of the item. </w:t>
      </w:r>
    </w:p>
    <w:p w14:paraId="7D492331" w14:textId="77777777" w:rsidR="006D237E" w:rsidRPr="006D237E" w:rsidRDefault="006D237E" w:rsidP="006D237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Continue until the capacity becomes zero. </w:t>
      </w:r>
    </w:p>
    <w:p w14:paraId="79D80E8D" w14:textId="77777777" w:rsidR="006D237E" w:rsidRPr="006D237E" w:rsidRDefault="006D237E" w:rsidP="006D237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lastRenderedPageBreak/>
        <w:t>Display the maximum profit.</w:t>
      </w:r>
    </w:p>
    <w:p w14:paraId="3A6C1F8F" w14:textId="3FCDFAAD" w:rsidR="006D237E" w:rsidRDefault="006D237E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Execution:</w:t>
      </w:r>
    </w:p>
    <w:p w14:paraId="6A1A678A" w14:textId="111C2A39" w:rsidR="006D237E" w:rsidRDefault="006D237E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drawing>
          <wp:inline distT="0" distB="0" distL="0" distR="0" wp14:anchorId="008C8B20" wp14:editId="060F3B03">
            <wp:extent cx="5731510" cy="3342640"/>
            <wp:effectExtent l="0" t="0" r="2540" b="0"/>
            <wp:docPr id="174952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2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1C46" w14:textId="77777777" w:rsidR="006D237E" w:rsidRDefault="006D237E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19D7BD8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6D237E">
        <w:rPr>
          <w:rFonts w:ascii="Times New Roman" w:hAnsi="Times New Roman" w:cs="Times New Roman"/>
          <w:b/>
          <w:bCs/>
          <w:color w:val="EE0000"/>
        </w:rPr>
        <w:t>5. Fractional Knapsack – Gold Transport</w:t>
      </w:r>
    </w:p>
    <w:p w14:paraId="5EC06E11" w14:textId="0865921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D237E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6D237E">
        <w:rPr>
          <w:rFonts w:ascii="Times New Roman" w:hAnsi="Times New Roman" w:cs="Times New Roman"/>
        </w:rPr>
        <w:t>To</w:t>
      </w:r>
      <w:proofErr w:type="spellEnd"/>
      <w:proofErr w:type="gramEnd"/>
      <w:r w:rsidRPr="006D237E">
        <w:rPr>
          <w:rFonts w:ascii="Times New Roman" w:hAnsi="Times New Roman" w:cs="Times New Roman"/>
        </w:rPr>
        <w:t xml:space="preserve"> maximize the value of gold transported within the given weight capacity.</w:t>
      </w:r>
    </w:p>
    <w:p w14:paraId="174B727F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t>Algorithm</w:t>
      </w:r>
    </w:p>
    <w:p w14:paraId="44743054" w14:textId="77777777" w:rsidR="006D237E" w:rsidRPr="006D237E" w:rsidRDefault="006D237E" w:rsidP="006D237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Calculate profit/weight ratio. </w:t>
      </w:r>
    </w:p>
    <w:p w14:paraId="386ED737" w14:textId="77777777" w:rsidR="006D237E" w:rsidRPr="006D237E" w:rsidRDefault="006D237E" w:rsidP="006D237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Sort items by decreasing ratio. </w:t>
      </w:r>
    </w:p>
    <w:p w14:paraId="0F432483" w14:textId="77777777" w:rsidR="006D237E" w:rsidRPr="006D237E" w:rsidRDefault="006D237E" w:rsidP="006D237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Select the item with the highest ratio first. </w:t>
      </w:r>
    </w:p>
    <w:p w14:paraId="1DDC6CAA" w14:textId="77777777" w:rsidR="006D237E" w:rsidRPr="006D237E" w:rsidRDefault="006D237E" w:rsidP="006D237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Take complete items while possible. </w:t>
      </w:r>
    </w:p>
    <w:p w14:paraId="2C417CA4" w14:textId="77777777" w:rsidR="006D237E" w:rsidRPr="006D237E" w:rsidRDefault="006D237E" w:rsidP="006D237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Take a fraction of the next item if necessary. </w:t>
      </w:r>
    </w:p>
    <w:p w14:paraId="675772F9" w14:textId="77777777" w:rsidR="006D237E" w:rsidRPr="006D237E" w:rsidRDefault="006D237E" w:rsidP="006D237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>Calculate the maximum profit.</w:t>
      </w:r>
    </w:p>
    <w:p w14:paraId="5F98CA32" w14:textId="478B9E8E" w:rsidR="006D237E" w:rsidRDefault="006D237E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Execution:</w:t>
      </w:r>
    </w:p>
    <w:p w14:paraId="0FBC801A" w14:textId="2073AEF9" w:rsidR="006D237E" w:rsidRDefault="006D237E" w:rsidP="004A63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2A893F4" wp14:editId="20EC7EF5">
            <wp:extent cx="5517211" cy="3596640"/>
            <wp:effectExtent l="0" t="0" r="7620" b="3810"/>
            <wp:docPr id="133611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1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306" cy="360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BDEB" w14:textId="77777777" w:rsidR="009B1A9A" w:rsidRDefault="009B1A9A" w:rsidP="006D237E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</w:p>
    <w:p w14:paraId="573007AE" w14:textId="2BCF4DB4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6D237E">
        <w:rPr>
          <w:rFonts w:ascii="Times New Roman" w:hAnsi="Times New Roman" w:cs="Times New Roman"/>
          <w:b/>
          <w:bCs/>
          <w:color w:val="EE0000"/>
        </w:rPr>
        <w:t>6. Fractional Knapsack – Relief Material Loading</w:t>
      </w:r>
    </w:p>
    <w:p w14:paraId="6377CE6D" w14:textId="054C18CC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D237E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6D237E">
        <w:rPr>
          <w:rFonts w:ascii="Times New Roman" w:hAnsi="Times New Roman" w:cs="Times New Roman"/>
        </w:rPr>
        <w:t>To</w:t>
      </w:r>
      <w:proofErr w:type="spellEnd"/>
      <w:proofErr w:type="gramEnd"/>
      <w:r w:rsidRPr="006D237E">
        <w:rPr>
          <w:rFonts w:ascii="Times New Roman" w:hAnsi="Times New Roman" w:cs="Times New Roman"/>
        </w:rPr>
        <w:t xml:space="preserve"> maximize the importance value of relief materials loaded within a limited capacity</w:t>
      </w:r>
      <w:r w:rsidRPr="006D237E">
        <w:rPr>
          <w:rFonts w:ascii="Times New Roman" w:hAnsi="Times New Roman" w:cs="Times New Roman"/>
          <w:b/>
          <w:bCs/>
        </w:rPr>
        <w:t>.</w:t>
      </w:r>
    </w:p>
    <w:p w14:paraId="06371447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t>Algorithm</w:t>
      </w:r>
    </w:p>
    <w:p w14:paraId="0A1191C2" w14:textId="77777777" w:rsidR="006D237E" w:rsidRPr="006D237E" w:rsidRDefault="006D237E" w:rsidP="006D237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Calculate the profit-to-weight ratio. </w:t>
      </w:r>
    </w:p>
    <w:p w14:paraId="5F116829" w14:textId="77777777" w:rsidR="006D237E" w:rsidRPr="006D237E" w:rsidRDefault="006D237E" w:rsidP="006D237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Sort items according to decreasing ratio. </w:t>
      </w:r>
    </w:p>
    <w:p w14:paraId="39D5DEF0" w14:textId="77777777" w:rsidR="006D237E" w:rsidRPr="006D237E" w:rsidRDefault="006D237E" w:rsidP="006D237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Select the highest-ratio items first. </w:t>
      </w:r>
    </w:p>
    <w:p w14:paraId="5CD66232" w14:textId="77777777" w:rsidR="006D237E" w:rsidRPr="006D237E" w:rsidRDefault="006D237E" w:rsidP="006D237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Take complete items whenever possible. </w:t>
      </w:r>
    </w:p>
    <w:p w14:paraId="2781FD2B" w14:textId="77777777" w:rsidR="006D237E" w:rsidRPr="006D237E" w:rsidRDefault="006D237E" w:rsidP="006D237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Take a fraction when the remaining capacity is insufficient. </w:t>
      </w:r>
    </w:p>
    <w:p w14:paraId="40DA2EC4" w14:textId="77777777" w:rsidR="006D237E" w:rsidRDefault="006D237E" w:rsidP="006D237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</w:rPr>
        <w:t>Display maximum profit</w:t>
      </w:r>
      <w:r w:rsidRPr="006D237E">
        <w:rPr>
          <w:rFonts w:ascii="Times New Roman" w:hAnsi="Times New Roman" w:cs="Times New Roman"/>
          <w:b/>
          <w:bCs/>
        </w:rPr>
        <w:t>.</w:t>
      </w:r>
    </w:p>
    <w:p w14:paraId="249BB4A6" w14:textId="77777777" w:rsid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CFDA058" w14:textId="77777777" w:rsid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F00EC80" w14:textId="403566D6" w:rsid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Execution:</w:t>
      </w:r>
    </w:p>
    <w:p w14:paraId="337DF664" w14:textId="4D6687A1" w:rsid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74FA756" wp14:editId="2F117114">
            <wp:extent cx="5417820" cy="4019848"/>
            <wp:effectExtent l="0" t="0" r="0" b="0"/>
            <wp:docPr id="22503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34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2124" cy="403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0FF5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  <w:color w:val="EE0000"/>
        </w:rPr>
        <w:t xml:space="preserve">7. </w:t>
      </w:r>
      <w:r w:rsidRPr="006D237E">
        <w:rPr>
          <w:rFonts w:ascii="Times New Roman" w:hAnsi="Times New Roman" w:cs="Times New Roman"/>
          <w:b/>
          <w:bCs/>
          <w:color w:val="EE0000"/>
        </w:rPr>
        <w:t>Job Sequencing – Software Company Tasks</w:t>
      </w:r>
    </w:p>
    <w:p w14:paraId="16BB02A3" w14:textId="3517C93E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D237E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6D237E">
        <w:rPr>
          <w:rFonts w:ascii="Times New Roman" w:hAnsi="Times New Roman" w:cs="Times New Roman"/>
        </w:rPr>
        <w:t>To</w:t>
      </w:r>
      <w:proofErr w:type="spellEnd"/>
      <w:proofErr w:type="gramEnd"/>
      <w:r w:rsidRPr="006D237E">
        <w:rPr>
          <w:rFonts w:ascii="Times New Roman" w:hAnsi="Times New Roman" w:cs="Times New Roman"/>
        </w:rPr>
        <w:t xml:space="preserve"> schedule jobs before their deadlines to obtain maximum profit using the Job Sequencing with Deadlines algorithm.</w:t>
      </w:r>
    </w:p>
    <w:p w14:paraId="1F60DAC5" w14:textId="77777777" w:rsidR="006D237E" w:rsidRPr="006D237E" w:rsidRDefault="006D237E" w:rsidP="006D23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37E">
        <w:rPr>
          <w:rFonts w:ascii="Times New Roman" w:hAnsi="Times New Roman" w:cs="Times New Roman"/>
          <w:b/>
          <w:bCs/>
        </w:rPr>
        <w:t>Algorithm</w:t>
      </w:r>
    </w:p>
    <w:p w14:paraId="61B569D7" w14:textId="77777777" w:rsidR="006D237E" w:rsidRPr="006D237E" w:rsidRDefault="006D237E" w:rsidP="006D23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Store job name, deadline, and profit. </w:t>
      </w:r>
    </w:p>
    <w:p w14:paraId="07AA58BE" w14:textId="77777777" w:rsidR="006D237E" w:rsidRPr="006D237E" w:rsidRDefault="006D237E" w:rsidP="006D23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Sort jobs in decreasing order of profit. </w:t>
      </w:r>
    </w:p>
    <w:p w14:paraId="2D1B1943" w14:textId="77777777" w:rsidR="006D237E" w:rsidRPr="006D237E" w:rsidRDefault="006D237E" w:rsidP="006D23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Create empty time slots. </w:t>
      </w:r>
    </w:p>
    <w:p w14:paraId="03A4E793" w14:textId="77777777" w:rsidR="006D237E" w:rsidRPr="006D237E" w:rsidRDefault="006D237E" w:rsidP="006D23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For each job, find the latest available slot before its deadline. </w:t>
      </w:r>
    </w:p>
    <w:p w14:paraId="6854A9C6" w14:textId="77777777" w:rsidR="006D237E" w:rsidRPr="006D237E" w:rsidRDefault="006D237E" w:rsidP="006D23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 xml:space="preserve">Schedule the job if a slot is available. </w:t>
      </w:r>
    </w:p>
    <w:p w14:paraId="1301F3B0" w14:textId="77777777" w:rsidR="006D237E" w:rsidRDefault="006D237E" w:rsidP="006D23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D237E">
        <w:rPr>
          <w:rFonts w:ascii="Times New Roman" w:hAnsi="Times New Roman" w:cs="Times New Roman"/>
        </w:rPr>
        <w:t>Calculate and display maximum profit.</w:t>
      </w:r>
    </w:p>
    <w:p w14:paraId="05498740" w14:textId="77777777" w:rsidR="009B1A9A" w:rsidRDefault="009B1A9A" w:rsidP="009B1A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B10A1D1" w14:textId="77777777" w:rsidR="009B1A9A" w:rsidRDefault="009B1A9A" w:rsidP="009B1A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EBC7515" w14:textId="0082E1EF" w:rsidR="009B1A9A" w:rsidRDefault="009B1A9A" w:rsidP="009B1A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t>Execution:</w:t>
      </w:r>
    </w:p>
    <w:p w14:paraId="0C1DA432" w14:textId="0E6668F3" w:rsidR="009B1A9A" w:rsidRDefault="009B1A9A" w:rsidP="009B1A9A">
      <w:pPr>
        <w:spacing w:line="360" w:lineRule="auto"/>
        <w:ind w:left="720"/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58F7C2E" wp14:editId="3D758FA7">
            <wp:extent cx="4716780" cy="3875432"/>
            <wp:effectExtent l="0" t="0" r="7620" b="0"/>
            <wp:docPr id="20408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79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331" cy="388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B549" w14:textId="77777777" w:rsidR="009B1A9A" w:rsidRDefault="009B1A9A" w:rsidP="009B1A9A">
      <w:pPr>
        <w:spacing w:line="360" w:lineRule="auto"/>
        <w:ind w:left="720"/>
        <w:rPr>
          <w:rFonts w:ascii="Times New Roman" w:hAnsi="Times New Roman" w:cs="Times New Roman"/>
          <w:b/>
          <w:bCs/>
        </w:rPr>
      </w:pPr>
    </w:p>
    <w:p w14:paraId="46502219" w14:textId="77777777" w:rsidR="009B1A9A" w:rsidRPr="009B1A9A" w:rsidRDefault="009B1A9A" w:rsidP="009B1A9A">
      <w:pPr>
        <w:spacing w:line="360" w:lineRule="auto"/>
        <w:rPr>
          <w:rFonts w:ascii="Times New Roman" w:hAnsi="Times New Roman" w:cs="Times New Roman"/>
          <w:b/>
          <w:bCs/>
          <w:color w:val="EE0000"/>
        </w:rPr>
      </w:pPr>
      <w:r w:rsidRPr="009B1A9A">
        <w:rPr>
          <w:rFonts w:ascii="Times New Roman" w:hAnsi="Times New Roman" w:cs="Times New Roman"/>
          <w:b/>
          <w:bCs/>
          <w:color w:val="EE0000"/>
        </w:rPr>
        <w:t>8. Job Sequencing – Exam Paper Evaluation</w:t>
      </w:r>
    </w:p>
    <w:p w14:paraId="2398303A" w14:textId="5CFE74B5" w:rsidR="009B1A9A" w:rsidRPr="009B1A9A" w:rsidRDefault="009B1A9A" w:rsidP="009B1A9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B1A9A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9B1A9A">
        <w:rPr>
          <w:rFonts w:ascii="Times New Roman" w:hAnsi="Times New Roman" w:cs="Times New Roman"/>
        </w:rPr>
        <w:t>To</w:t>
      </w:r>
      <w:proofErr w:type="spellEnd"/>
      <w:proofErr w:type="gramEnd"/>
      <w:r w:rsidRPr="009B1A9A">
        <w:rPr>
          <w:rFonts w:ascii="Times New Roman" w:hAnsi="Times New Roman" w:cs="Times New Roman"/>
        </w:rPr>
        <w:t xml:space="preserve"> schedule paper evaluation jobs before their deadlines while maximizing the total reward</w:t>
      </w:r>
      <w:r w:rsidRPr="009B1A9A">
        <w:rPr>
          <w:rFonts w:ascii="Times New Roman" w:hAnsi="Times New Roman" w:cs="Times New Roman"/>
          <w:b/>
          <w:bCs/>
        </w:rPr>
        <w:t>.</w:t>
      </w:r>
    </w:p>
    <w:p w14:paraId="207EE269" w14:textId="77777777" w:rsidR="009B1A9A" w:rsidRPr="009B1A9A" w:rsidRDefault="009B1A9A" w:rsidP="009B1A9A">
      <w:pPr>
        <w:spacing w:line="360" w:lineRule="auto"/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t>Algorithm</w:t>
      </w:r>
    </w:p>
    <w:p w14:paraId="3EC0989B" w14:textId="77777777" w:rsidR="009B1A9A" w:rsidRPr="009B1A9A" w:rsidRDefault="009B1A9A" w:rsidP="009B1A9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Read jobs, deadlines, and profits. </w:t>
      </w:r>
    </w:p>
    <w:p w14:paraId="7DAB5091" w14:textId="77777777" w:rsidR="009B1A9A" w:rsidRPr="009B1A9A" w:rsidRDefault="009B1A9A" w:rsidP="009B1A9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Sort jobs by decreasing profit. </w:t>
      </w:r>
    </w:p>
    <w:p w14:paraId="303EB7D9" w14:textId="77777777" w:rsidR="009B1A9A" w:rsidRPr="009B1A9A" w:rsidRDefault="009B1A9A" w:rsidP="009B1A9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Create available time slots. </w:t>
      </w:r>
    </w:p>
    <w:p w14:paraId="711FCC55" w14:textId="77777777" w:rsidR="009B1A9A" w:rsidRPr="009B1A9A" w:rsidRDefault="009B1A9A" w:rsidP="009B1A9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Assign each job to the latest available slot before its deadline. </w:t>
      </w:r>
    </w:p>
    <w:p w14:paraId="6BEEC42D" w14:textId="77777777" w:rsidR="009B1A9A" w:rsidRPr="009B1A9A" w:rsidRDefault="009B1A9A" w:rsidP="009B1A9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Skip a job if no slot is available. </w:t>
      </w:r>
    </w:p>
    <w:p w14:paraId="41E8D062" w14:textId="77777777" w:rsidR="009B1A9A" w:rsidRDefault="009B1A9A" w:rsidP="009B1A9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>Display selected jobs and maximum profit.</w:t>
      </w:r>
    </w:p>
    <w:p w14:paraId="54702EFC" w14:textId="77777777" w:rsidR="009B1A9A" w:rsidRDefault="009B1A9A" w:rsidP="009B1A9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78D556" w14:textId="6EC74FC9" w:rsidR="006D237E" w:rsidRPr="006D237E" w:rsidRDefault="009B1A9A" w:rsidP="009B1A9A">
      <w:pPr>
        <w:spacing w:line="360" w:lineRule="auto"/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t>Execution:</w:t>
      </w:r>
    </w:p>
    <w:p w14:paraId="54B95EA8" w14:textId="4A65CD21" w:rsidR="004A6351" w:rsidRDefault="009B1A9A" w:rsidP="004A63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B1A9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E7B45CD" wp14:editId="0552A2EE">
            <wp:extent cx="5731510" cy="2404745"/>
            <wp:effectExtent l="0" t="0" r="2540" b="0"/>
            <wp:docPr id="43747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75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4200" w14:textId="77777777" w:rsidR="009B1A9A" w:rsidRDefault="009B1A9A" w:rsidP="004A63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4C6A58" w14:textId="77777777" w:rsidR="009B1A9A" w:rsidRPr="009B1A9A" w:rsidRDefault="009B1A9A" w:rsidP="009B1A9A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9B1A9A">
        <w:rPr>
          <w:rFonts w:ascii="Times New Roman" w:hAnsi="Times New Roman" w:cs="Times New Roman"/>
          <w:b/>
          <w:bCs/>
          <w:color w:val="EE0000"/>
        </w:rPr>
        <w:t>9. Job Sequencing – Printing Press Orders</w:t>
      </w:r>
    </w:p>
    <w:p w14:paraId="4B21826A" w14:textId="291FE39B" w:rsidR="009B1A9A" w:rsidRPr="009B1A9A" w:rsidRDefault="009B1A9A" w:rsidP="009B1A9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B1A9A">
        <w:rPr>
          <w:rFonts w:ascii="Times New Roman" w:hAnsi="Times New Roman" w:cs="Times New Roman"/>
          <w:b/>
          <w:bCs/>
        </w:rPr>
        <w:t>Aim</w:t>
      </w:r>
      <w:r w:rsidRPr="009B1A9A">
        <w:rPr>
          <w:rFonts w:ascii="Times New Roman" w:hAnsi="Times New Roman" w:cs="Times New Roman"/>
          <w:b/>
          <w:bCs/>
        </w:rPr>
        <w:t>:</w:t>
      </w:r>
      <w:r w:rsidRPr="009B1A9A">
        <w:rPr>
          <w:rFonts w:ascii="Times New Roman" w:hAnsi="Times New Roman" w:cs="Times New Roman"/>
        </w:rPr>
        <w:t>To</w:t>
      </w:r>
      <w:proofErr w:type="spellEnd"/>
      <w:proofErr w:type="gramEnd"/>
      <w:r w:rsidRPr="009B1A9A">
        <w:rPr>
          <w:rFonts w:ascii="Times New Roman" w:hAnsi="Times New Roman" w:cs="Times New Roman"/>
        </w:rPr>
        <w:t xml:space="preserve"> schedule printing orders before their deadlines to maximize total profit.</w:t>
      </w:r>
    </w:p>
    <w:p w14:paraId="5F950601" w14:textId="77777777" w:rsidR="009B1A9A" w:rsidRPr="009B1A9A" w:rsidRDefault="009B1A9A" w:rsidP="009B1A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t>Algorithm</w:t>
      </w:r>
    </w:p>
    <w:p w14:paraId="6C8D20E6" w14:textId="37812343" w:rsidR="009B1A9A" w:rsidRPr="009B1A9A" w:rsidRDefault="009B1A9A" w:rsidP="009B1A9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Read job details. Sort jobs by decreasing profit. </w:t>
      </w:r>
    </w:p>
    <w:p w14:paraId="7D340DDD" w14:textId="77777777" w:rsidR="009B1A9A" w:rsidRPr="009B1A9A" w:rsidRDefault="009B1A9A" w:rsidP="009B1A9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Create time slots according to the maximum deadline. </w:t>
      </w:r>
    </w:p>
    <w:p w14:paraId="40B7B493" w14:textId="76E1E44E" w:rsidR="009B1A9A" w:rsidRPr="009B1A9A" w:rsidRDefault="009B1A9A" w:rsidP="009B1A9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Place each job in the latest free slot. Calculate the total profit. </w:t>
      </w:r>
    </w:p>
    <w:p w14:paraId="62973162" w14:textId="77777777" w:rsidR="009B1A9A" w:rsidRDefault="009B1A9A" w:rsidP="009B1A9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>Display selected jobs.</w:t>
      </w:r>
    </w:p>
    <w:p w14:paraId="030B2AE3" w14:textId="56E44581" w:rsidR="009B1A9A" w:rsidRDefault="009B1A9A" w:rsidP="009B1A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t>Execution:</w:t>
      </w:r>
    </w:p>
    <w:p w14:paraId="77B24FBE" w14:textId="1F8E3D97" w:rsidR="009B1A9A" w:rsidRPr="009B1A9A" w:rsidRDefault="009B1A9A" w:rsidP="009B1A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drawing>
          <wp:inline distT="0" distB="0" distL="0" distR="0" wp14:anchorId="2EDD99F5" wp14:editId="2838A34D">
            <wp:extent cx="4991100" cy="2339613"/>
            <wp:effectExtent l="0" t="0" r="0" b="3810"/>
            <wp:docPr id="193394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49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5647" cy="23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F485" w14:textId="77777777" w:rsidR="009B1A9A" w:rsidRPr="009B1A9A" w:rsidRDefault="009B1A9A" w:rsidP="009B1A9A">
      <w:pPr>
        <w:rPr>
          <w:rFonts w:ascii="Times New Roman" w:hAnsi="Times New Roman" w:cs="Times New Roman"/>
          <w:b/>
          <w:bCs/>
          <w:color w:val="EE0000"/>
        </w:rPr>
      </w:pPr>
      <w:r w:rsidRPr="009B1A9A">
        <w:rPr>
          <w:rFonts w:ascii="Times New Roman" w:hAnsi="Times New Roman" w:cs="Times New Roman"/>
          <w:b/>
          <w:bCs/>
          <w:color w:val="EE0000"/>
        </w:rPr>
        <w:t>10. Job Sequencing – Freelance Projects</w:t>
      </w:r>
    </w:p>
    <w:p w14:paraId="509FFEC1" w14:textId="4CA72B16" w:rsidR="009B1A9A" w:rsidRPr="009B1A9A" w:rsidRDefault="009B1A9A" w:rsidP="009B1A9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B1A9A">
        <w:rPr>
          <w:rFonts w:ascii="Times New Roman" w:hAnsi="Times New Roman" w:cs="Times New Roman"/>
          <w:b/>
          <w:bCs/>
        </w:rPr>
        <w:lastRenderedPageBreak/>
        <w:t>Aim</w:t>
      </w:r>
      <w:r>
        <w:rPr>
          <w:rFonts w:ascii="Times New Roman" w:hAnsi="Times New Roman" w:cs="Times New Roman"/>
          <w:b/>
          <w:bCs/>
        </w:rPr>
        <w:t>:</w:t>
      </w:r>
      <w:r w:rsidRPr="009B1A9A">
        <w:rPr>
          <w:rFonts w:ascii="Times New Roman" w:hAnsi="Times New Roman" w:cs="Times New Roman"/>
        </w:rPr>
        <w:t>To</w:t>
      </w:r>
      <w:proofErr w:type="spellEnd"/>
      <w:proofErr w:type="gramEnd"/>
      <w:r w:rsidRPr="009B1A9A">
        <w:rPr>
          <w:rFonts w:ascii="Times New Roman" w:hAnsi="Times New Roman" w:cs="Times New Roman"/>
        </w:rPr>
        <w:t xml:space="preserve"> schedule freelance projects before deadlines to maximize total income.</w:t>
      </w:r>
    </w:p>
    <w:p w14:paraId="24FD04E9" w14:textId="77777777" w:rsidR="009B1A9A" w:rsidRPr="009B1A9A" w:rsidRDefault="009B1A9A" w:rsidP="009B1A9A">
      <w:pPr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t>Algorithm</w:t>
      </w:r>
    </w:p>
    <w:p w14:paraId="19B22D79" w14:textId="77777777" w:rsidR="009B1A9A" w:rsidRPr="009B1A9A" w:rsidRDefault="009B1A9A" w:rsidP="009B1A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Read project names, deadlines, and profits. </w:t>
      </w:r>
    </w:p>
    <w:p w14:paraId="638731BA" w14:textId="77777777" w:rsidR="009B1A9A" w:rsidRPr="009B1A9A" w:rsidRDefault="009B1A9A" w:rsidP="009B1A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Sort projects in decreasing order of profit. </w:t>
      </w:r>
    </w:p>
    <w:p w14:paraId="548BA44E" w14:textId="77777777" w:rsidR="009B1A9A" w:rsidRPr="009B1A9A" w:rsidRDefault="009B1A9A" w:rsidP="009B1A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Create available time slots. </w:t>
      </w:r>
    </w:p>
    <w:p w14:paraId="0C2B2838" w14:textId="77777777" w:rsidR="009B1A9A" w:rsidRPr="009B1A9A" w:rsidRDefault="009B1A9A" w:rsidP="009B1A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Assign each project to the latest free slot. </w:t>
      </w:r>
    </w:p>
    <w:p w14:paraId="6EB2A4B0" w14:textId="77777777" w:rsidR="009B1A9A" w:rsidRPr="009B1A9A" w:rsidRDefault="009B1A9A" w:rsidP="009B1A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 xml:space="preserve">Calculate the total income. </w:t>
      </w:r>
    </w:p>
    <w:p w14:paraId="5664E48E" w14:textId="77777777" w:rsidR="009B1A9A" w:rsidRDefault="009B1A9A" w:rsidP="009B1A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B1A9A">
        <w:rPr>
          <w:rFonts w:ascii="Times New Roman" w:hAnsi="Times New Roman" w:cs="Times New Roman"/>
        </w:rPr>
        <w:t>Display selected projects.</w:t>
      </w:r>
    </w:p>
    <w:p w14:paraId="071D134F" w14:textId="10F4AA7C" w:rsidR="009B1A9A" w:rsidRDefault="009B1A9A" w:rsidP="009B1A9A">
      <w:pPr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t>Execution:</w:t>
      </w:r>
    </w:p>
    <w:p w14:paraId="60AA1548" w14:textId="77923F90" w:rsidR="009B1A9A" w:rsidRDefault="009B1A9A" w:rsidP="009B1A9A">
      <w:pPr>
        <w:rPr>
          <w:rFonts w:ascii="Times New Roman" w:hAnsi="Times New Roman" w:cs="Times New Roman"/>
          <w:b/>
          <w:bCs/>
        </w:rPr>
      </w:pPr>
      <w:r w:rsidRPr="009B1A9A">
        <w:rPr>
          <w:rFonts w:ascii="Times New Roman" w:hAnsi="Times New Roman" w:cs="Times New Roman"/>
          <w:b/>
          <w:bCs/>
        </w:rPr>
        <w:drawing>
          <wp:inline distT="0" distB="0" distL="0" distR="0" wp14:anchorId="409D817B" wp14:editId="0C4E208D">
            <wp:extent cx="5731510" cy="2784475"/>
            <wp:effectExtent l="0" t="0" r="2540" b="0"/>
            <wp:docPr id="6849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7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3CBF" w14:textId="77777777" w:rsidR="009B1A9A" w:rsidRDefault="009B1A9A" w:rsidP="009B1A9A">
      <w:pPr>
        <w:rPr>
          <w:rFonts w:ascii="Times New Roman" w:hAnsi="Times New Roman" w:cs="Times New Roman"/>
          <w:b/>
          <w:bCs/>
        </w:rPr>
      </w:pPr>
    </w:p>
    <w:p w14:paraId="09A196F5" w14:textId="77777777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  <w:color w:val="EE0000"/>
        </w:rPr>
        <w:t>11. Huffman Coding – Text Compression</w:t>
      </w:r>
    </w:p>
    <w:p w14:paraId="1540C151" w14:textId="4610F73C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2756D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92756D">
        <w:rPr>
          <w:rFonts w:ascii="Times New Roman" w:hAnsi="Times New Roman" w:cs="Times New Roman"/>
        </w:rPr>
        <w:t>To</w:t>
      </w:r>
      <w:proofErr w:type="spellEnd"/>
      <w:proofErr w:type="gramEnd"/>
      <w:r w:rsidRPr="0092756D">
        <w:rPr>
          <w:rFonts w:ascii="Times New Roman" w:hAnsi="Times New Roman" w:cs="Times New Roman"/>
        </w:rPr>
        <w:t xml:space="preserve"> generate Huffman codes for characters based on their frequencies and achieve efficient text compression.</w:t>
      </w:r>
    </w:p>
    <w:p w14:paraId="70450F8C" w14:textId="77777777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t>Algorithm</w:t>
      </w:r>
    </w:p>
    <w:p w14:paraId="247266DF" w14:textId="77777777" w:rsidR="0092756D" w:rsidRPr="0092756D" w:rsidRDefault="0092756D" w:rsidP="009275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Create a node for every character. </w:t>
      </w:r>
    </w:p>
    <w:p w14:paraId="53E139F9" w14:textId="77777777" w:rsidR="0092756D" w:rsidRPr="0092756D" w:rsidRDefault="0092756D" w:rsidP="009275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Insert all nodes into a min-priority queue. </w:t>
      </w:r>
    </w:p>
    <w:p w14:paraId="0279F1CF" w14:textId="77777777" w:rsidR="0092756D" w:rsidRPr="0092756D" w:rsidRDefault="0092756D" w:rsidP="009275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Remove the two nodes with the lowest frequencies. </w:t>
      </w:r>
    </w:p>
    <w:p w14:paraId="1B3E3857" w14:textId="77777777" w:rsidR="0092756D" w:rsidRPr="0092756D" w:rsidRDefault="0092756D" w:rsidP="009275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Create a new node with their combined frequency. </w:t>
      </w:r>
    </w:p>
    <w:p w14:paraId="3D04268B" w14:textId="77777777" w:rsidR="0092756D" w:rsidRPr="0092756D" w:rsidRDefault="0092756D" w:rsidP="009275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Insert the new node back into the queue. </w:t>
      </w:r>
    </w:p>
    <w:p w14:paraId="6347712B" w14:textId="77777777" w:rsidR="0092756D" w:rsidRPr="0092756D" w:rsidRDefault="0092756D" w:rsidP="009275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Repeat until one node remains. </w:t>
      </w:r>
    </w:p>
    <w:p w14:paraId="46CD742F" w14:textId="77777777" w:rsidR="0092756D" w:rsidRPr="0092756D" w:rsidRDefault="0092756D" w:rsidP="009275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lastRenderedPageBreak/>
        <w:t xml:space="preserve">Traverse the Huffman tree and assign 0 to the left branch and 1 to the right branch. </w:t>
      </w:r>
    </w:p>
    <w:p w14:paraId="52EF08B0" w14:textId="77777777" w:rsidR="0092756D" w:rsidRDefault="0092756D" w:rsidP="009275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>Display the codes.</w:t>
      </w:r>
    </w:p>
    <w:p w14:paraId="036EC019" w14:textId="1D6BF160" w:rsid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t>Execution:</w:t>
      </w:r>
    </w:p>
    <w:p w14:paraId="176EB0FE" w14:textId="1CBF042A" w:rsid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drawing>
          <wp:inline distT="0" distB="0" distL="0" distR="0" wp14:anchorId="670F883C" wp14:editId="122ECEF6">
            <wp:extent cx="5731510" cy="3642360"/>
            <wp:effectExtent l="0" t="0" r="2540" b="0"/>
            <wp:docPr id="183910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0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CA18" w14:textId="77777777" w:rsidR="0092756D" w:rsidRDefault="0092756D" w:rsidP="0092756D">
      <w:pPr>
        <w:rPr>
          <w:rFonts w:ascii="Times New Roman" w:hAnsi="Times New Roman" w:cs="Times New Roman"/>
          <w:b/>
          <w:bCs/>
        </w:rPr>
      </w:pPr>
    </w:p>
    <w:p w14:paraId="193D582C" w14:textId="77777777" w:rsidR="0092756D" w:rsidRPr="0092756D" w:rsidRDefault="0092756D" w:rsidP="0092756D">
      <w:pPr>
        <w:rPr>
          <w:rFonts w:ascii="Times New Roman" w:hAnsi="Times New Roman" w:cs="Times New Roman"/>
          <w:b/>
          <w:bCs/>
          <w:color w:val="EE0000"/>
        </w:rPr>
      </w:pPr>
      <w:r w:rsidRPr="0092756D">
        <w:rPr>
          <w:rFonts w:ascii="Times New Roman" w:hAnsi="Times New Roman" w:cs="Times New Roman"/>
          <w:b/>
          <w:bCs/>
          <w:color w:val="EE0000"/>
        </w:rPr>
        <w:t>12. Huffman Coding – Message Encoding</w:t>
      </w:r>
    </w:p>
    <w:p w14:paraId="111A1AE8" w14:textId="444A1095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2756D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92756D">
        <w:rPr>
          <w:rFonts w:ascii="Times New Roman" w:hAnsi="Times New Roman" w:cs="Times New Roman"/>
        </w:rPr>
        <w:t>To</w:t>
      </w:r>
      <w:proofErr w:type="spellEnd"/>
      <w:proofErr w:type="gramEnd"/>
      <w:r w:rsidRPr="0092756D">
        <w:rPr>
          <w:rFonts w:ascii="Times New Roman" w:hAnsi="Times New Roman" w:cs="Times New Roman"/>
        </w:rPr>
        <w:t xml:space="preserve"> generate Huffman codes for frequently used message symbols to reduce the number of bits required for encoding.</w:t>
      </w:r>
    </w:p>
    <w:p w14:paraId="3186E15E" w14:textId="77777777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t>Algorithm</w:t>
      </w:r>
    </w:p>
    <w:p w14:paraId="1E8097A3" w14:textId="77777777" w:rsidR="0092756D" w:rsidRPr="0092756D" w:rsidRDefault="0092756D" w:rsidP="009275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Create nodes for all characters. </w:t>
      </w:r>
    </w:p>
    <w:p w14:paraId="4645FC71" w14:textId="77777777" w:rsidR="0092756D" w:rsidRPr="0092756D" w:rsidRDefault="0092756D" w:rsidP="009275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Insert nodes into a min-heap. </w:t>
      </w:r>
    </w:p>
    <w:p w14:paraId="05F245AF" w14:textId="77777777" w:rsidR="0092756D" w:rsidRPr="0092756D" w:rsidRDefault="0092756D" w:rsidP="009275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Remove the two nodes with minimum frequencies. </w:t>
      </w:r>
    </w:p>
    <w:p w14:paraId="3A67FAC1" w14:textId="77777777" w:rsidR="0092756D" w:rsidRPr="0092756D" w:rsidRDefault="0092756D" w:rsidP="009275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Combine them into a new node. </w:t>
      </w:r>
    </w:p>
    <w:p w14:paraId="420B9016" w14:textId="77777777" w:rsidR="0092756D" w:rsidRPr="0092756D" w:rsidRDefault="0092756D" w:rsidP="009275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Insert the new node into the heap. </w:t>
      </w:r>
    </w:p>
    <w:p w14:paraId="50A36AE4" w14:textId="77777777" w:rsidR="0092756D" w:rsidRPr="0092756D" w:rsidRDefault="0092756D" w:rsidP="009275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Repeat until one tree remains. </w:t>
      </w:r>
    </w:p>
    <w:p w14:paraId="284890EF" w14:textId="77777777" w:rsidR="0092756D" w:rsidRPr="0092756D" w:rsidRDefault="0092756D" w:rsidP="009275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Traverse the tree and assign binary codes. </w:t>
      </w:r>
    </w:p>
    <w:p w14:paraId="02ECEE14" w14:textId="77777777" w:rsidR="0092756D" w:rsidRPr="0092756D" w:rsidRDefault="0092756D" w:rsidP="009275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>Display Huffman codes.</w:t>
      </w:r>
    </w:p>
    <w:p w14:paraId="05A28D40" w14:textId="424FEE9E" w:rsidR="0092756D" w:rsidRDefault="0092756D" w:rsidP="009275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Execution:</w:t>
      </w:r>
    </w:p>
    <w:p w14:paraId="09445A2E" w14:textId="1CABF103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B49C254" wp14:editId="0FF485C7">
            <wp:extent cx="4617720" cy="4136302"/>
            <wp:effectExtent l="0" t="0" r="0" b="0"/>
            <wp:docPr id="599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4400" cy="414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CBAA" w14:textId="77777777" w:rsidR="009B1A9A" w:rsidRPr="0092756D" w:rsidRDefault="009B1A9A" w:rsidP="009B1A9A">
      <w:pPr>
        <w:rPr>
          <w:rFonts w:ascii="Times New Roman" w:hAnsi="Times New Roman" w:cs="Times New Roman"/>
          <w:b/>
          <w:bCs/>
          <w:color w:val="EE0000"/>
        </w:rPr>
      </w:pPr>
    </w:p>
    <w:p w14:paraId="6ED98A67" w14:textId="77777777" w:rsidR="0092756D" w:rsidRPr="0092756D" w:rsidRDefault="0092756D" w:rsidP="0092756D">
      <w:pPr>
        <w:rPr>
          <w:rFonts w:ascii="Times New Roman" w:hAnsi="Times New Roman" w:cs="Times New Roman"/>
          <w:b/>
          <w:bCs/>
          <w:color w:val="EE0000"/>
        </w:rPr>
      </w:pPr>
      <w:r w:rsidRPr="0092756D">
        <w:rPr>
          <w:rFonts w:ascii="Times New Roman" w:hAnsi="Times New Roman" w:cs="Times New Roman"/>
          <w:b/>
          <w:bCs/>
          <w:color w:val="EE0000"/>
        </w:rPr>
        <w:t>13. Huffman Coding – Sensor Data Compression</w:t>
      </w:r>
    </w:p>
    <w:p w14:paraId="4768A983" w14:textId="5434DBC2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2756D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92756D">
        <w:rPr>
          <w:rFonts w:ascii="Times New Roman" w:hAnsi="Times New Roman" w:cs="Times New Roman"/>
        </w:rPr>
        <w:t>To</w:t>
      </w:r>
      <w:proofErr w:type="spellEnd"/>
      <w:proofErr w:type="gramEnd"/>
      <w:r w:rsidRPr="0092756D">
        <w:rPr>
          <w:rFonts w:ascii="Times New Roman" w:hAnsi="Times New Roman" w:cs="Times New Roman"/>
        </w:rPr>
        <w:t xml:space="preserve"> generate Huffman codes for IoT sensor symbols and minimize the average number of bits required for data transmission.</w:t>
      </w:r>
    </w:p>
    <w:p w14:paraId="153BD02C" w14:textId="77777777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t>Algorithm</w:t>
      </w:r>
    </w:p>
    <w:p w14:paraId="32ADE9B3" w14:textId="77777777" w:rsidR="0092756D" w:rsidRPr="0092756D" w:rsidRDefault="0092756D" w:rsidP="009275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Create a node for every sensor symbol. </w:t>
      </w:r>
    </w:p>
    <w:p w14:paraId="54EB36F7" w14:textId="77777777" w:rsidR="0092756D" w:rsidRPr="0092756D" w:rsidRDefault="0092756D" w:rsidP="009275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Insert all nodes into a min-heap. </w:t>
      </w:r>
    </w:p>
    <w:p w14:paraId="5EA891BF" w14:textId="77777777" w:rsidR="0092756D" w:rsidRPr="0092756D" w:rsidRDefault="0092756D" w:rsidP="009275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Select the two lowest-frequency nodes. </w:t>
      </w:r>
    </w:p>
    <w:p w14:paraId="03EC3B6F" w14:textId="77777777" w:rsidR="0092756D" w:rsidRPr="0092756D" w:rsidRDefault="0092756D" w:rsidP="009275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Combine their frequencies. </w:t>
      </w:r>
    </w:p>
    <w:p w14:paraId="18B0CC25" w14:textId="77777777" w:rsidR="0092756D" w:rsidRPr="0092756D" w:rsidRDefault="0092756D" w:rsidP="009275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Insert the combined node back. </w:t>
      </w:r>
    </w:p>
    <w:p w14:paraId="51947178" w14:textId="77777777" w:rsidR="0092756D" w:rsidRPr="0092756D" w:rsidRDefault="0092756D" w:rsidP="009275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Repeat until one tree remains. </w:t>
      </w:r>
    </w:p>
    <w:p w14:paraId="46D1F41E" w14:textId="77777777" w:rsidR="0092756D" w:rsidRPr="0092756D" w:rsidRDefault="0092756D" w:rsidP="009275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Traverse the tree to generate binary codes. </w:t>
      </w:r>
    </w:p>
    <w:p w14:paraId="7F8EEF79" w14:textId="77777777" w:rsidR="0092756D" w:rsidRPr="0092756D" w:rsidRDefault="0092756D" w:rsidP="009275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>Display the codes.</w:t>
      </w:r>
    </w:p>
    <w:p w14:paraId="12096F6C" w14:textId="77777777" w:rsidR="0092756D" w:rsidRDefault="0092756D" w:rsidP="009B1A9A">
      <w:pPr>
        <w:rPr>
          <w:rFonts w:ascii="Times New Roman" w:hAnsi="Times New Roman" w:cs="Times New Roman"/>
          <w:b/>
          <w:bCs/>
        </w:rPr>
      </w:pPr>
    </w:p>
    <w:p w14:paraId="3CBB2AE1" w14:textId="3F0CDBE1" w:rsidR="0092756D" w:rsidRDefault="0092756D" w:rsidP="009B1A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Execution:</w:t>
      </w:r>
    </w:p>
    <w:p w14:paraId="490717AD" w14:textId="1E5E8AE3" w:rsidR="0092756D" w:rsidRDefault="0092756D" w:rsidP="009B1A9A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C02E5C8" wp14:editId="35F80056">
            <wp:extent cx="5731510" cy="3882390"/>
            <wp:effectExtent l="0" t="0" r="2540" b="3810"/>
            <wp:docPr id="106939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91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2707" w14:textId="77777777" w:rsidR="0092756D" w:rsidRDefault="0092756D" w:rsidP="009B1A9A">
      <w:pPr>
        <w:rPr>
          <w:rFonts w:ascii="Times New Roman" w:hAnsi="Times New Roman" w:cs="Times New Roman"/>
          <w:b/>
          <w:bCs/>
        </w:rPr>
      </w:pPr>
    </w:p>
    <w:p w14:paraId="6E384C0D" w14:textId="77777777" w:rsidR="0092756D" w:rsidRDefault="0092756D" w:rsidP="009B1A9A">
      <w:pPr>
        <w:rPr>
          <w:rFonts w:ascii="Times New Roman" w:hAnsi="Times New Roman" w:cs="Times New Roman"/>
          <w:b/>
          <w:bCs/>
        </w:rPr>
      </w:pPr>
    </w:p>
    <w:p w14:paraId="711666FE" w14:textId="35CF9392" w:rsidR="0092756D" w:rsidRPr="0092756D" w:rsidRDefault="0092756D" w:rsidP="0092756D">
      <w:pPr>
        <w:rPr>
          <w:rFonts w:ascii="Times New Roman" w:hAnsi="Times New Roman" w:cs="Times New Roman"/>
          <w:b/>
          <w:bCs/>
          <w:color w:val="EE0000"/>
        </w:rPr>
      </w:pPr>
      <w:r w:rsidRPr="0092756D">
        <w:rPr>
          <w:rFonts w:ascii="Times New Roman" w:hAnsi="Times New Roman" w:cs="Times New Roman"/>
          <w:b/>
          <w:bCs/>
          <w:color w:val="EE0000"/>
        </w:rPr>
        <w:t>14. Coin Change – Vending Machine</w:t>
      </w:r>
    </w:p>
    <w:p w14:paraId="4141E7B1" w14:textId="5221ADD3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2756D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92756D">
        <w:rPr>
          <w:rFonts w:ascii="Times New Roman" w:hAnsi="Times New Roman" w:cs="Times New Roman"/>
        </w:rPr>
        <w:t>To</w:t>
      </w:r>
      <w:proofErr w:type="spellEnd"/>
      <w:proofErr w:type="gramEnd"/>
      <w:r w:rsidRPr="0092756D">
        <w:rPr>
          <w:rFonts w:ascii="Times New Roman" w:hAnsi="Times New Roman" w:cs="Times New Roman"/>
        </w:rPr>
        <w:t xml:space="preserve"> find the minimum number of coins required by a vending machine to provide the given change.</w:t>
      </w:r>
    </w:p>
    <w:p w14:paraId="18623749" w14:textId="77777777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t>Algorithm</w:t>
      </w:r>
    </w:p>
    <w:p w14:paraId="0AEFB806" w14:textId="77777777" w:rsidR="0092756D" w:rsidRPr="0092756D" w:rsidRDefault="0092756D" w:rsidP="0092756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Read the denominations and amount. </w:t>
      </w:r>
    </w:p>
    <w:p w14:paraId="2973831E" w14:textId="77777777" w:rsidR="0092756D" w:rsidRPr="0092756D" w:rsidRDefault="0092756D" w:rsidP="0092756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Sort coins in descending order. </w:t>
      </w:r>
    </w:p>
    <w:p w14:paraId="4F79CD92" w14:textId="77777777" w:rsidR="0092756D" w:rsidRPr="0092756D" w:rsidRDefault="0092756D" w:rsidP="0092756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Select the largest possible coin. </w:t>
      </w:r>
    </w:p>
    <w:p w14:paraId="0ED0324F" w14:textId="77777777" w:rsidR="0092756D" w:rsidRPr="0092756D" w:rsidRDefault="0092756D" w:rsidP="0092756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Subtract it from the remaining amount. </w:t>
      </w:r>
    </w:p>
    <w:p w14:paraId="6426B320" w14:textId="77777777" w:rsidR="0092756D" w:rsidRPr="0092756D" w:rsidRDefault="0092756D" w:rsidP="0092756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Repeat until the amount becomes zero. </w:t>
      </w:r>
    </w:p>
    <w:p w14:paraId="3BB2B5D5" w14:textId="77777777" w:rsidR="0092756D" w:rsidRDefault="0092756D" w:rsidP="0092756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>Display the coins and their count.</w:t>
      </w:r>
    </w:p>
    <w:p w14:paraId="7B502A44" w14:textId="77777777" w:rsidR="0092756D" w:rsidRDefault="0092756D" w:rsidP="0092756D">
      <w:pPr>
        <w:rPr>
          <w:rFonts w:ascii="Times New Roman" w:hAnsi="Times New Roman" w:cs="Times New Roman"/>
          <w:b/>
          <w:bCs/>
        </w:rPr>
      </w:pPr>
    </w:p>
    <w:p w14:paraId="3BD9F294" w14:textId="77777777" w:rsidR="0092756D" w:rsidRDefault="0092756D" w:rsidP="0092756D">
      <w:pPr>
        <w:rPr>
          <w:rFonts w:ascii="Times New Roman" w:hAnsi="Times New Roman" w:cs="Times New Roman"/>
          <w:b/>
          <w:bCs/>
        </w:rPr>
      </w:pPr>
    </w:p>
    <w:p w14:paraId="1DADB91D" w14:textId="77777777" w:rsidR="0092756D" w:rsidRDefault="0092756D" w:rsidP="0092756D">
      <w:pPr>
        <w:rPr>
          <w:rFonts w:ascii="Times New Roman" w:hAnsi="Times New Roman" w:cs="Times New Roman"/>
          <w:b/>
          <w:bCs/>
        </w:rPr>
      </w:pPr>
    </w:p>
    <w:p w14:paraId="3DB89286" w14:textId="333BF188" w:rsid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t>Execution:</w:t>
      </w:r>
    </w:p>
    <w:p w14:paraId="47E38989" w14:textId="661E992E" w:rsidR="009B1A9A" w:rsidRDefault="0092756D" w:rsidP="004A6351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EE768C1" wp14:editId="4EAA954B">
            <wp:extent cx="5243014" cy="2933954"/>
            <wp:effectExtent l="0" t="0" r="0" b="0"/>
            <wp:docPr id="207813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3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AEBC" w14:textId="77777777" w:rsidR="0092756D" w:rsidRDefault="0092756D" w:rsidP="004A6351">
      <w:pPr>
        <w:rPr>
          <w:rFonts w:ascii="Times New Roman" w:hAnsi="Times New Roman" w:cs="Times New Roman"/>
          <w:b/>
          <w:bCs/>
        </w:rPr>
      </w:pPr>
    </w:p>
    <w:p w14:paraId="253B97C9" w14:textId="77777777" w:rsidR="0092756D" w:rsidRPr="0092756D" w:rsidRDefault="0092756D" w:rsidP="0092756D">
      <w:pPr>
        <w:rPr>
          <w:rFonts w:ascii="Times New Roman" w:hAnsi="Times New Roman" w:cs="Times New Roman"/>
          <w:b/>
          <w:bCs/>
          <w:color w:val="EE0000"/>
        </w:rPr>
      </w:pPr>
      <w:r w:rsidRPr="0092756D">
        <w:rPr>
          <w:rFonts w:ascii="Times New Roman" w:hAnsi="Times New Roman" w:cs="Times New Roman"/>
          <w:b/>
          <w:bCs/>
          <w:color w:val="EE0000"/>
        </w:rPr>
        <w:t>15. Fractional Knapsack – Warehouse Packing</w:t>
      </w:r>
    </w:p>
    <w:p w14:paraId="3A521976" w14:textId="3878ED27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2756D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92756D">
        <w:rPr>
          <w:rFonts w:ascii="Times New Roman" w:hAnsi="Times New Roman" w:cs="Times New Roman"/>
        </w:rPr>
        <w:t>To</w:t>
      </w:r>
      <w:proofErr w:type="spellEnd"/>
      <w:proofErr w:type="gramEnd"/>
      <w:r w:rsidRPr="0092756D">
        <w:rPr>
          <w:rFonts w:ascii="Times New Roman" w:hAnsi="Times New Roman" w:cs="Times New Roman"/>
        </w:rPr>
        <w:t xml:space="preserve"> maximize the total value of items placed in a warehouse within a limited weight capacity using the Fractional Knapsack algorithm</w:t>
      </w:r>
      <w:r w:rsidRPr="0092756D">
        <w:rPr>
          <w:rFonts w:ascii="Times New Roman" w:hAnsi="Times New Roman" w:cs="Times New Roman"/>
          <w:b/>
          <w:bCs/>
        </w:rPr>
        <w:t>.</w:t>
      </w:r>
    </w:p>
    <w:p w14:paraId="7AA79B4E" w14:textId="77777777" w:rsidR="0092756D" w:rsidRP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t>Algorithm</w:t>
      </w:r>
    </w:p>
    <w:p w14:paraId="0AFDFE91" w14:textId="77777777" w:rsidR="0092756D" w:rsidRPr="0092756D" w:rsidRDefault="0092756D" w:rsidP="0092756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Calculate profit-to-weight ratio for every item. </w:t>
      </w:r>
    </w:p>
    <w:p w14:paraId="4D1BC4A3" w14:textId="77777777" w:rsidR="0092756D" w:rsidRPr="0092756D" w:rsidRDefault="0092756D" w:rsidP="0092756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Sort items in decreasing order of ratio. </w:t>
      </w:r>
    </w:p>
    <w:p w14:paraId="3D537163" w14:textId="77777777" w:rsidR="0092756D" w:rsidRPr="0092756D" w:rsidRDefault="0092756D" w:rsidP="0092756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Select the highest-ratio item first. </w:t>
      </w:r>
    </w:p>
    <w:p w14:paraId="4531CA71" w14:textId="77777777" w:rsidR="0092756D" w:rsidRPr="0092756D" w:rsidRDefault="0092756D" w:rsidP="0092756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Add complete items while capacity permits. </w:t>
      </w:r>
    </w:p>
    <w:p w14:paraId="223024F9" w14:textId="77777777" w:rsidR="0092756D" w:rsidRPr="0092756D" w:rsidRDefault="0092756D" w:rsidP="0092756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 xml:space="preserve">Take a fraction of the next item when required. </w:t>
      </w:r>
    </w:p>
    <w:p w14:paraId="2C0728B8" w14:textId="77777777" w:rsidR="0092756D" w:rsidRDefault="0092756D" w:rsidP="0092756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756D">
        <w:rPr>
          <w:rFonts w:ascii="Times New Roman" w:hAnsi="Times New Roman" w:cs="Times New Roman"/>
        </w:rPr>
        <w:t>Calculate and display the maximum profit.</w:t>
      </w:r>
    </w:p>
    <w:p w14:paraId="29626F90" w14:textId="4F608BB0" w:rsidR="0092756D" w:rsidRDefault="0092756D" w:rsidP="0092756D">
      <w:pPr>
        <w:rPr>
          <w:rFonts w:ascii="Times New Roman" w:hAnsi="Times New Roman" w:cs="Times New Roman"/>
          <w:b/>
          <w:bCs/>
        </w:rPr>
      </w:pPr>
      <w:r w:rsidRPr="0092756D">
        <w:rPr>
          <w:rFonts w:ascii="Times New Roman" w:hAnsi="Times New Roman" w:cs="Times New Roman"/>
          <w:b/>
          <w:bCs/>
        </w:rPr>
        <w:t>Execution:</w:t>
      </w:r>
    </w:p>
    <w:p w14:paraId="1A942D39" w14:textId="09AD518F" w:rsidR="0092756D" w:rsidRPr="0092756D" w:rsidRDefault="008D0F99" w:rsidP="0092756D">
      <w:pPr>
        <w:rPr>
          <w:rFonts w:ascii="Times New Roman" w:hAnsi="Times New Roman" w:cs="Times New Roman"/>
          <w:b/>
          <w:bCs/>
        </w:rPr>
      </w:pPr>
      <w:r w:rsidRPr="008D0F99">
        <w:rPr>
          <w:rFonts w:ascii="Times New Roman" w:hAnsi="Times New Roman" w:cs="Times New Roman"/>
          <w:b/>
          <w:bCs/>
        </w:rPr>
        <w:drawing>
          <wp:inline distT="0" distB="0" distL="0" distR="0" wp14:anchorId="591E9C23" wp14:editId="1E9E552C">
            <wp:extent cx="4290875" cy="1844040"/>
            <wp:effectExtent l="0" t="0" r="0" b="3810"/>
            <wp:docPr id="12553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81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3366" cy="184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DC87" w14:textId="77777777" w:rsidR="0092756D" w:rsidRPr="0092756D" w:rsidRDefault="0092756D" w:rsidP="004A6351">
      <w:pPr>
        <w:rPr>
          <w:rFonts w:ascii="Times New Roman" w:hAnsi="Times New Roman" w:cs="Times New Roman"/>
          <w:b/>
          <w:bCs/>
        </w:rPr>
      </w:pPr>
    </w:p>
    <w:sectPr w:rsidR="0092756D" w:rsidRPr="00927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3165"/>
    <w:multiLevelType w:val="multilevel"/>
    <w:tmpl w:val="7922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F63BE"/>
    <w:multiLevelType w:val="multilevel"/>
    <w:tmpl w:val="9004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D4CE2"/>
    <w:multiLevelType w:val="multilevel"/>
    <w:tmpl w:val="6762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000F4"/>
    <w:multiLevelType w:val="multilevel"/>
    <w:tmpl w:val="8EAC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9285D"/>
    <w:multiLevelType w:val="multilevel"/>
    <w:tmpl w:val="575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77CB7"/>
    <w:multiLevelType w:val="multilevel"/>
    <w:tmpl w:val="AF8E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860B3"/>
    <w:multiLevelType w:val="multilevel"/>
    <w:tmpl w:val="1B1E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01041"/>
    <w:multiLevelType w:val="multilevel"/>
    <w:tmpl w:val="62A0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90FF6"/>
    <w:multiLevelType w:val="multilevel"/>
    <w:tmpl w:val="F686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256C1"/>
    <w:multiLevelType w:val="multilevel"/>
    <w:tmpl w:val="03C8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A6623"/>
    <w:multiLevelType w:val="multilevel"/>
    <w:tmpl w:val="4FBA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B31942"/>
    <w:multiLevelType w:val="multilevel"/>
    <w:tmpl w:val="62B0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F74DC"/>
    <w:multiLevelType w:val="multilevel"/>
    <w:tmpl w:val="BB34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532CE"/>
    <w:multiLevelType w:val="multilevel"/>
    <w:tmpl w:val="74DE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576DD8"/>
    <w:multiLevelType w:val="multilevel"/>
    <w:tmpl w:val="A3B4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572195"/>
    <w:multiLevelType w:val="multilevel"/>
    <w:tmpl w:val="FC24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681229">
    <w:abstractNumId w:val="3"/>
  </w:num>
  <w:num w:numId="2" w16cid:durableId="1602255977">
    <w:abstractNumId w:val="4"/>
  </w:num>
  <w:num w:numId="3" w16cid:durableId="1875457199">
    <w:abstractNumId w:val="9"/>
  </w:num>
  <w:num w:numId="4" w16cid:durableId="1837527210">
    <w:abstractNumId w:val="5"/>
  </w:num>
  <w:num w:numId="5" w16cid:durableId="1869221978">
    <w:abstractNumId w:val="15"/>
  </w:num>
  <w:num w:numId="6" w16cid:durableId="228465410">
    <w:abstractNumId w:val="2"/>
  </w:num>
  <w:num w:numId="7" w16cid:durableId="354582274">
    <w:abstractNumId w:val="14"/>
  </w:num>
  <w:num w:numId="8" w16cid:durableId="2130197728">
    <w:abstractNumId w:val="8"/>
  </w:num>
  <w:num w:numId="9" w16cid:durableId="1679193759">
    <w:abstractNumId w:val="12"/>
  </w:num>
  <w:num w:numId="10" w16cid:durableId="917597703">
    <w:abstractNumId w:val="0"/>
  </w:num>
  <w:num w:numId="11" w16cid:durableId="293214563">
    <w:abstractNumId w:val="6"/>
  </w:num>
  <w:num w:numId="12" w16cid:durableId="1026057468">
    <w:abstractNumId w:val="13"/>
  </w:num>
  <w:num w:numId="13" w16cid:durableId="1935550933">
    <w:abstractNumId w:val="7"/>
  </w:num>
  <w:num w:numId="14" w16cid:durableId="1570844452">
    <w:abstractNumId w:val="1"/>
  </w:num>
  <w:num w:numId="15" w16cid:durableId="1492715777">
    <w:abstractNumId w:val="11"/>
  </w:num>
  <w:num w:numId="16" w16cid:durableId="1037463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51"/>
    <w:rsid w:val="004A6351"/>
    <w:rsid w:val="006D237E"/>
    <w:rsid w:val="008D0F99"/>
    <w:rsid w:val="0092756D"/>
    <w:rsid w:val="009B1A9A"/>
    <w:rsid w:val="00B5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8EF6"/>
  <w15:chartTrackingRefBased/>
  <w15:docId w15:val="{79075DF6-59E8-4AA7-9102-89C9EA90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1</cp:revision>
  <cp:lastPrinted>2026-08-26T04:42:00Z</cp:lastPrinted>
  <dcterms:created xsi:type="dcterms:W3CDTF">2026-08-26T04:01:00Z</dcterms:created>
  <dcterms:modified xsi:type="dcterms:W3CDTF">2026-08-26T04:43:00Z</dcterms:modified>
</cp:coreProperties>
</file>